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Rubik Medium" w:hAnsi="Rubik Medium" w:eastAsia="Rubik Medium" w:ascii="Rubik Medium"/>
          <w:sz w:val="62"/>
          <w:szCs w:val="62"/>
        </w:rPr>
        <w:jc w:val="left"/>
        <w:spacing w:lineRule="exact" w:line="680"/>
        <w:ind w:left="531"/>
      </w:pPr>
      <w:r>
        <w:pict>
          <v:group style="position:absolute;margin-left:63.8316pt;margin-top:-1.12278pt;width:151pt;height:39pt;mso-position-horizontal-relative:page;mso-position-vertical-relative:paragraph;z-index:-230" coordorigin="1277,-22" coordsize="3020,780">
            <v:shape style="position:absolute;left:1277;top:-22;width:3020;height:780" coordorigin="1277,-22" coordsize="3020,780" path="m3907,758l3938,756,3970,752,4030,738,4085,714,4137,682,4202,621,4238,573,4266,519,4285,461,4295,399,4297,368,4295,336,4285,274,4266,216,4238,163,4202,114,4137,53,4085,21,4030,-2,3970,-17,3907,-22,1667,-22,1604,-17,1544,-2,1488,21,1437,53,1371,114,1335,163,1307,216,1288,274,1278,336,1277,368,1278,399,1288,461,1307,519,1335,573,1371,621,1437,682,1488,714,1544,738,1604,752,1667,758,3907,758xe" filled="t" fillcolor="#F58934" stroked="f">
              <v:path arrowok="t"/>
              <v:fill/>
            </v:shape>
            <w10:wrap type="none"/>
          </v:group>
        </w:pict>
      </w:r>
      <w:r>
        <w:rPr>
          <w:rFonts w:cs="Rubik Medium" w:hAnsi="Rubik Medium" w:eastAsia="Rubik Medium" w:ascii="Rubik Medium"/>
          <w:color w:val="2E2E32"/>
          <w:w w:val="102"/>
          <w:position w:val="-1"/>
          <w:sz w:val="62"/>
          <w:szCs w:val="62"/>
        </w:rPr>
        <w:t>I</w:t>
      </w:r>
      <w:r>
        <w:rPr>
          <w:rFonts w:cs="Rubik Medium" w:hAnsi="Rubik Medium" w:eastAsia="Rubik Medium" w:ascii="Rubik Medium"/>
          <w:color w:val="2E2E32"/>
          <w:spacing w:val="-10"/>
          <w:w w:val="102"/>
          <w:position w:val="-1"/>
          <w:sz w:val="62"/>
          <w:szCs w:val="62"/>
        </w:rPr>
        <w:t>n</w:t>
      </w:r>
      <w:r>
        <w:rPr>
          <w:rFonts w:cs="Rubik Medium" w:hAnsi="Rubik Medium" w:eastAsia="Rubik Medium" w:ascii="Rubik Medium"/>
          <w:color w:val="2E2E32"/>
          <w:spacing w:val="-12"/>
          <w:w w:val="102"/>
          <w:position w:val="-1"/>
          <w:sz w:val="62"/>
          <w:szCs w:val="62"/>
        </w:rPr>
        <w:t>v</w:t>
      </w:r>
      <w:r>
        <w:rPr>
          <w:rFonts w:cs="Rubik Medium" w:hAnsi="Rubik Medium" w:eastAsia="Rubik Medium" w:ascii="Rubik Medium"/>
          <w:color w:val="2E2E32"/>
          <w:spacing w:val="0"/>
          <w:w w:val="102"/>
          <w:position w:val="-1"/>
          <w:sz w:val="62"/>
          <w:szCs w:val="62"/>
        </w:rPr>
        <w:t>oice</w:t>
      </w:r>
      <w:r>
        <w:rPr>
          <w:rFonts w:cs="Rubik Medium" w:hAnsi="Rubik Medium" w:eastAsia="Rubik Medium" w:ascii="Rubik Medium"/>
          <w:color w:val="000000"/>
          <w:spacing w:val="0"/>
          <w:w w:val="100"/>
          <w:position w:val="0"/>
          <w:sz w:val="62"/>
          <w:szCs w:val="62"/>
        </w:rPr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2260" w:h="17180"/>
          <w:pgMar w:top="1600" w:bottom="280" w:left="1160" w:right="1160"/>
        </w:sectPr>
      </w:pPr>
      <w:r>
        <w:rPr>
          <w:sz w:val="20"/>
          <w:szCs w:val="20"/>
        </w:rPr>
      </w:r>
    </w:p>
    <w:p>
      <w:pPr>
        <w:rPr>
          <w:rFonts w:cs="Rubik" w:hAnsi="Rubik" w:eastAsia="Rubik" w:ascii="Rubik"/>
          <w:sz w:val="32"/>
          <w:szCs w:val="32"/>
        </w:rPr>
        <w:jc w:val="left"/>
        <w:spacing w:before="10" w:lineRule="exact" w:line="380"/>
        <w:ind w:left="117" w:right="-80"/>
      </w:pPr>
      <w:r>
        <w:rPr>
          <w:rFonts w:cs="Rubik" w:hAnsi="Rubik" w:eastAsia="Rubik" w:ascii="Rubik"/>
          <w:b/>
          <w:color w:val="F48934"/>
          <w:spacing w:val="0"/>
          <w:w w:val="100"/>
          <w:position w:val="1"/>
          <w:sz w:val="32"/>
          <w:szCs w:val="32"/>
        </w:rPr>
        <w:t>Heritage</w:t>
      </w:r>
      <w:r>
        <w:rPr>
          <w:rFonts w:cs="Rubik" w:hAnsi="Rubik" w:eastAsia="Rubik" w:ascii="Rubik"/>
          <w:b/>
          <w:color w:val="F48934"/>
          <w:spacing w:val="0"/>
          <w:w w:val="100"/>
          <w:position w:val="1"/>
          <w:sz w:val="32"/>
          <w:szCs w:val="32"/>
        </w:rPr>
        <w:t> </w:t>
      </w:r>
      <w:r>
        <w:rPr>
          <w:rFonts w:cs="Rubik" w:hAnsi="Rubik" w:eastAsia="Rubik" w:ascii="Rubik"/>
          <w:b/>
          <w:color w:val="F48934"/>
          <w:spacing w:val="-3"/>
          <w:w w:val="100"/>
          <w:position w:val="1"/>
          <w:sz w:val="32"/>
          <w:szCs w:val="32"/>
        </w:rPr>
        <w:t>F</w:t>
      </w:r>
      <w:r>
        <w:rPr>
          <w:rFonts w:cs="Rubik" w:hAnsi="Rubik" w:eastAsia="Rubik" w:ascii="Rubik"/>
          <w:b/>
          <w:color w:val="F48934"/>
          <w:spacing w:val="0"/>
          <w:w w:val="100"/>
          <w:position w:val="1"/>
          <w:sz w:val="32"/>
          <w:szCs w:val="32"/>
        </w:rPr>
        <w:t>ood</w:t>
      </w:r>
      <w:r>
        <w:rPr>
          <w:rFonts w:cs="Rubik" w:hAnsi="Rubik" w:eastAsia="Rubik" w:ascii="Rubik"/>
          <w:color w:val="000000"/>
          <w:spacing w:val="0"/>
          <w:w w:val="100"/>
          <w:position w:val="0"/>
          <w:sz w:val="32"/>
          <w:szCs w:val="32"/>
        </w:rPr>
      </w:r>
    </w:p>
    <w:p>
      <w:pPr>
        <w:rPr>
          <w:rFonts w:cs="Rubik" w:hAnsi="Rubik" w:eastAsia="Rubik" w:ascii="Rubik"/>
          <w:sz w:val="32"/>
          <w:szCs w:val="32"/>
        </w:rPr>
        <w:jc w:val="left"/>
        <w:spacing w:lineRule="exact" w:line="300"/>
        <w:ind w:left="117"/>
      </w:pPr>
      <w:r>
        <w:rPr>
          <w:rFonts w:cs="Rubik" w:hAnsi="Rubik" w:eastAsia="Rubik" w:ascii="Rubik"/>
          <w:b/>
          <w:color w:val="F48934"/>
          <w:spacing w:val="-3"/>
          <w:w w:val="100"/>
          <w:sz w:val="32"/>
          <w:szCs w:val="32"/>
        </w:rPr>
        <w:t>R</w:t>
      </w:r>
      <w:r>
        <w:rPr>
          <w:rFonts w:cs="Rubik" w:hAnsi="Rubik" w:eastAsia="Rubik" w:ascii="Rubik"/>
          <w:b/>
          <w:color w:val="F48934"/>
          <w:spacing w:val="0"/>
          <w:w w:val="100"/>
          <w:sz w:val="32"/>
          <w:szCs w:val="32"/>
        </w:rPr>
        <w:t>e</w:t>
      </w:r>
      <w:r>
        <w:rPr>
          <w:rFonts w:cs="Rubik" w:hAnsi="Rubik" w:eastAsia="Rubik" w:ascii="Rubik"/>
          <w:b/>
          <w:color w:val="F48934"/>
          <w:spacing w:val="-1"/>
          <w:w w:val="100"/>
          <w:sz w:val="32"/>
          <w:szCs w:val="32"/>
        </w:rPr>
        <w:t>s</w:t>
      </w:r>
      <w:r>
        <w:rPr>
          <w:rFonts w:cs="Rubik" w:hAnsi="Rubik" w:eastAsia="Rubik" w:ascii="Rubik"/>
          <w:b/>
          <w:color w:val="F48934"/>
          <w:spacing w:val="0"/>
          <w:w w:val="100"/>
          <w:sz w:val="32"/>
          <w:szCs w:val="32"/>
        </w:rPr>
        <w:t>tau</w:t>
      </w:r>
      <w:r>
        <w:rPr>
          <w:rFonts w:cs="Rubik" w:hAnsi="Rubik" w:eastAsia="Rubik" w:ascii="Rubik"/>
          <w:b/>
          <w:color w:val="F48934"/>
          <w:spacing w:val="-3"/>
          <w:w w:val="100"/>
          <w:sz w:val="32"/>
          <w:szCs w:val="32"/>
        </w:rPr>
        <w:t>r</w:t>
      </w:r>
      <w:r>
        <w:rPr>
          <w:rFonts w:cs="Rubik" w:hAnsi="Rubik" w:eastAsia="Rubik" w:ascii="Rubik"/>
          <w:b/>
          <w:color w:val="F48934"/>
          <w:spacing w:val="0"/>
          <w:w w:val="100"/>
          <w:sz w:val="32"/>
          <w:szCs w:val="32"/>
        </w:rPr>
        <w:t>a</w:t>
      </w:r>
      <w:r>
        <w:rPr>
          <w:rFonts w:cs="Rubik" w:hAnsi="Rubik" w:eastAsia="Rubik" w:ascii="Rubik"/>
          <w:b/>
          <w:color w:val="F48934"/>
          <w:spacing w:val="-2"/>
          <w:w w:val="100"/>
          <w:sz w:val="32"/>
          <w:szCs w:val="32"/>
        </w:rPr>
        <w:t>n</w:t>
      </w:r>
      <w:r>
        <w:rPr>
          <w:rFonts w:cs="Rubik" w:hAnsi="Rubik" w:eastAsia="Rubik" w:ascii="Rubik"/>
          <w:b/>
          <w:color w:val="F48934"/>
          <w:spacing w:val="0"/>
          <w:w w:val="100"/>
          <w:sz w:val="32"/>
          <w:szCs w:val="32"/>
        </w:rPr>
        <w:t>t</w:t>
      </w:r>
      <w:r>
        <w:rPr>
          <w:rFonts w:cs="Rubik" w:hAnsi="Rubik" w:eastAsia="Rubik" w:ascii="Rubik"/>
          <w:color w:val="000000"/>
          <w:spacing w:val="0"/>
          <w:w w:val="100"/>
          <w:sz w:val="32"/>
          <w:szCs w:val="32"/>
        </w:rPr>
      </w:r>
    </w:p>
    <w:p>
      <w:pPr>
        <w:rPr>
          <w:sz w:val="15"/>
          <w:szCs w:val="15"/>
        </w:rPr>
        <w:jc w:val="left"/>
        <w:spacing w:lineRule="exact" w:line="140"/>
      </w:pPr>
      <w:r>
        <w:br w:type="column"/>
      </w: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Rubik" w:hAnsi="Rubik" w:eastAsia="Rubik" w:ascii="Rubik"/>
          <w:sz w:val="32"/>
          <w:szCs w:val="32"/>
        </w:rPr>
        <w:jc w:val="left"/>
        <w:spacing w:lineRule="exact" w:line="360"/>
        <w:sectPr>
          <w:type w:val="continuous"/>
          <w:pgSz w:w="12260" w:h="17180"/>
          <w:pgMar w:top="1600" w:bottom="280" w:left="1160" w:right="1160"/>
          <w:cols w:num="2" w:equalWidth="off">
            <w:col w:w="2365" w:space="5371"/>
            <w:col w:w="2204"/>
          </w:cols>
        </w:sectPr>
      </w:pPr>
      <w:r>
        <w:pict>
          <v:group style="position:absolute;margin-left:341.271pt;margin-top:-118.611pt;width:9.515pt;height:6.23127pt;mso-position-horizontal-relative:page;mso-position-vertical-relative:paragraph;z-index:-238" coordorigin="6825,-2372" coordsize="190,125">
            <v:shape style="position:absolute;left:6825;top:-2372;width:190;height:125" coordorigin="6825,-2372" coordsize="190,125" path="m6859,-2349l6845,-2338,6834,-2325,6825,-2311,6833,-2293,6847,-2279,6866,-2270,6870,-2268,6888,-2261,6907,-2254,6927,-2252,6929,-2252,6932,-2248,6972,-2248,6974,-2249,6978,-2252,6982,-2253,7001,-2262,7013,-2278,7016,-2298,7012,-2317,7007,-2336,7002,-2355,6989,-2361,6970,-2368,6951,-2372,6931,-2372,6911,-2370,6893,-2365,6875,-2358,6859,-2349xe" filled="t" fillcolor="#F58934" stroked="f">
              <v:path arrowok="t"/>
              <v:fill/>
            </v:shape>
            <w10:wrap type="none"/>
          </v:group>
        </w:pict>
      </w:r>
      <w:r>
        <w:rPr>
          <w:rFonts w:cs="Rubik" w:hAnsi="Rubik" w:eastAsia="Rubik" w:ascii="Rubik"/>
          <w:b/>
          <w:color w:val="F48934"/>
          <w:spacing w:val="2"/>
          <w:w w:val="100"/>
          <w:position w:val="-1"/>
          <w:sz w:val="32"/>
          <w:szCs w:val="32"/>
        </w:rPr>
        <w:t>B</w:t>
      </w:r>
      <w:r>
        <w:rPr>
          <w:rFonts w:cs="Rubik" w:hAnsi="Rubik" w:eastAsia="Rubik" w:ascii="Rubik"/>
          <w:b/>
          <w:color w:val="F48934"/>
          <w:spacing w:val="0"/>
          <w:w w:val="100"/>
          <w:position w:val="-1"/>
          <w:sz w:val="32"/>
          <w:szCs w:val="32"/>
        </w:rPr>
        <w:t>ill</w:t>
      </w:r>
      <w:r>
        <w:rPr>
          <w:rFonts w:cs="Rubik" w:hAnsi="Rubik" w:eastAsia="Rubik" w:ascii="Rubik"/>
          <w:b/>
          <w:color w:val="F48934"/>
          <w:spacing w:val="-8"/>
          <w:w w:val="100"/>
          <w:position w:val="-1"/>
          <w:sz w:val="32"/>
          <w:szCs w:val="32"/>
        </w:rPr>
        <w:t> </w:t>
      </w:r>
      <w:r>
        <w:rPr>
          <w:rFonts w:cs="Rubik" w:hAnsi="Rubik" w:eastAsia="Rubik" w:ascii="Rubik"/>
          <w:b/>
          <w:color w:val="F48934"/>
          <w:spacing w:val="-28"/>
          <w:w w:val="100"/>
          <w:position w:val="-1"/>
          <w:sz w:val="32"/>
          <w:szCs w:val="32"/>
        </w:rPr>
        <w:t>T</w:t>
      </w:r>
      <w:r>
        <w:rPr>
          <w:rFonts w:cs="Rubik" w:hAnsi="Rubik" w:eastAsia="Rubik" w:ascii="Rubik"/>
          <w:b/>
          <w:color w:val="F48934"/>
          <w:spacing w:val="0"/>
          <w:w w:val="100"/>
          <w:position w:val="-1"/>
          <w:sz w:val="32"/>
          <w:szCs w:val="32"/>
        </w:rPr>
        <w:t>o</w:t>
      </w:r>
      <w:r>
        <w:rPr>
          <w:rFonts w:cs="Rubik" w:hAnsi="Rubik" w:eastAsia="Rubik" w:ascii="Rubik"/>
          <w:color w:val="000000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  <w:sectPr>
          <w:type w:val="continuous"/>
          <w:pgSz w:w="12260" w:h="17180"/>
          <w:pgMar w:top="1600" w:bottom="280" w:left="1160" w:right="1160"/>
        </w:sectPr>
      </w:pPr>
      <w:r>
        <w:rPr>
          <w:sz w:val="22"/>
          <w:szCs w:val="22"/>
        </w:rPr>
      </w:r>
    </w:p>
    <w:p>
      <w:pPr>
        <w:rPr>
          <w:rFonts w:cs="Rubik" w:hAnsi="Rubik" w:eastAsia="Rubik" w:ascii="Rubik"/>
          <w:sz w:val="24"/>
          <w:szCs w:val="24"/>
        </w:rPr>
        <w:jc w:val="left"/>
        <w:spacing w:before="22"/>
        <w:ind w:left="117" w:right="-65"/>
      </w:pPr>
      <w:r>
        <w:rPr>
          <w:rFonts w:cs="Rubik" w:hAnsi="Rubik" w:eastAsia="Rubik" w:ascii="Rubik"/>
          <w:color w:val="FDFDFD"/>
          <w:spacing w:val="-1"/>
          <w:w w:val="100"/>
          <w:sz w:val="24"/>
          <w:szCs w:val="24"/>
        </w:rPr>
        <w:t>A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dd</w:t>
      </w:r>
      <w:r>
        <w:rPr>
          <w:rFonts w:cs="Rubik" w:hAnsi="Rubik" w:eastAsia="Rubik" w:ascii="Rubik"/>
          <w:color w:val="FDFDFD"/>
          <w:spacing w:val="-2"/>
          <w:w w:val="100"/>
          <w:sz w:val="24"/>
          <w:szCs w:val="24"/>
        </w:rPr>
        <w:t>r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ess</w:t>
      </w:r>
      <w:r>
        <w:rPr>
          <w:rFonts w:cs="Rubik" w:hAnsi="Rubik" w:eastAsia="Rubik" w:ascii="Rubik"/>
          <w:color w:val="000000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Rubik" w:hAnsi="Rubik" w:eastAsia="Rubik" w:ascii="Rubik"/>
          <w:sz w:val="24"/>
          <w:szCs w:val="24"/>
        </w:rPr>
        <w:jc w:val="left"/>
        <w:ind w:left="117"/>
      </w:pP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Email</w:t>
      </w:r>
      <w:r>
        <w:rPr>
          <w:rFonts w:cs="Rubik" w:hAnsi="Rubik" w:eastAsia="Rubik" w:ascii="Rubik"/>
          <w:color w:val="000000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Rubik" w:hAnsi="Rubik" w:eastAsia="Rubik" w:ascii="Rubik"/>
          <w:sz w:val="24"/>
          <w:szCs w:val="24"/>
        </w:rPr>
        <w:jc w:val="left"/>
        <w:spacing w:lineRule="exact" w:line="260"/>
        <w:ind w:left="117"/>
      </w:pP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Phone</w:t>
      </w:r>
      <w:r>
        <w:rPr>
          <w:rFonts w:cs="Rubik" w:hAnsi="Rubik" w:eastAsia="Rubik" w:ascii="Rubik"/>
          <w:color w:val="000000"/>
          <w:spacing w:val="0"/>
          <w:w w:val="100"/>
          <w:sz w:val="24"/>
          <w:szCs w:val="24"/>
        </w:rPr>
      </w:r>
    </w:p>
    <w:p>
      <w:pPr>
        <w:rPr>
          <w:rFonts w:cs="Rubik" w:hAnsi="Rubik" w:eastAsia="Rubik" w:ascii="Rubik"/>
          <w:sz w:val="24"/>
          <w:szCs w:val="24"/>
        </w:rPr>
        <w:jc w:val="left"/>
        <w:spacing w:before="22"/>
      </w:pPr>
      <w:r>
        <w:br w:type="column"/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: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     </w:t>
      </w:r>
      <w:r>
        <w:rPr>
          <w:rFonts w:cs="Rubik" w:hAnsi="Rubik" w:eastAsia="Rubik" w:ascii="Rubik"/>
          <w:color w:val="FDFDFD"/>
          <w:spacing w:val="6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271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-2"/>
          <w:w w:val="100"/>
          <w:sz w:val="24"/>
          <w:szCs w:val="24"/>
        </w:rPr>
        <w:t>P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arkville,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U</w:t>
      </w:r>
      <w:r>
        <w:rPr>
          <w:rFonts w:cs="Rubik" w:hAnsi="Rubik" w:eastAsia="Rubik" w:ascii="Rubik"/>
          <w:color w:val="FDFDFD"/>
          <w:spacing w:val="-2"/>
          <w:w w:val="100"/>
          <w:sz w:val="24"/>
          <w:szCs w:val="24"/>
        </w:rPr>
        <w:t>S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A</w:t>
      </w:r>
      <w:r>
        <w:rPr>
          <w:rFonts w:cs="Rubik" w:hAnsi="Rubik" w:eastAsia="Rubik" w:ascii="Rubik"/>
          <w:color w:val="000000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Rubik" w:hAnsi="Rubik" w:eastAsia="Rubik" w:ascii="Rubik"/>
          <w:sz w:val="24"/>
          <w:szCs w:val="24"/>
        </w:rPr>
        <w:jc w:val="left"/>
        <w:ind w:right="-56"/>
      </w:pP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: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     </w:t>
      </w:r>
      <w:r>
        <w:rPr>
          <w:rFonts w:cs="Rubik" w:hAnsi="Rubik" w:eastAsia="Rubik" w:ascii="Rubik"/>
          <w:color w:val="FDFDFD"/>
          <w:spacing w:val="6"/>
          <w:w w:val="100"/>
          <w:sz w:val="24"/>
          <w:szCs w:val="24"/>
        </w:rPr>
        <w:t> </w:t>
      </w:r>
      <w:hyperlink r:id="rId4">
        <w:r>
          <w:rPr>
            <w:rFonts w:cs="Rubik" w:hAnsi="Rubik" w:eastAsia="Rubik" w:ascii="Rubik"/>
            <w:color w:val="FDFDFD"/>
            <w:spacing w:val="0"/>
            <w:w w:val="100"/>
            <w:sz w:val="24"/>
            <w:szCs w:val="24"/>
          </w:rPr>
          <w:t>Heritage@gmail</w:t>
        </w:r>
        <w:r>
          <w:rPr>
            <w:rFonts w:cs="Rubik" w:hAnsi="Rubik" w:eastAsia="Rubik" w:ascii="Rubik"/>
            <w:color w:val="FDFDFD"/>
            <w:spacing w:val="-2"/>
            <w:w w:val="100"/>
            <w:sz w:val="24"/>
            <w:szCs w:val="24"/>
          </w:rPr>
          <w:t>.</w:t>
        </w:r>
        <w:r>
          <w:rPr>
            <w:rFonts w:cs="Rubik" w:hAnsi="Rubik" w:eastAsia="Rubik" w:ascii="Rubik"/>
            <w:color w:val="FDFDFD"/>
            <w:spacing w:val="0"/>
            <w:w w:val="100"/>
            <w:sz w:val="24"/>
            <w:szCs w:val="24"/>
          </w:rPr>
          <w:t>com</w:t>
        </w:r>
      </w:hyperlink>
      <w:r>
        <w:rPr>
          <w:rFonts w:cs="Rubik" w:hAnsi="Rubik" w:eastAsia="Rubik" w:ascii="Rubik"/>
          <w:color w:val="000000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Rubik" w:hAnsi="Rubik" w:eastAsia="Rubik" w:ascii="Rubik"/>
          <w:sz w:val="24"/>
          <w:szCs w:val="24"/>
        </w:rPr>
        <w:jc w:val="left"/>
        <w:spacing w:lineRule="exact" w:line="260"/>
      </w:pP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: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     </w:t>
      </w:r>
      <w:r>
        <w:rPr>
          <w:rFonts w:cs="Rubik" w:hAnsi="Rubik" w:eastAsia="Rubik" w:ascii="Rubik"/>
          <w:color w:val="FDFDFD"/>
          <w:spacing w:val="6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-6"/>
          <w:w w:val="100"/>
          <w:sz w:val="24"/>
          <w:szCs w:val="24"/>
        </w:rPr>
        <w:t>+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1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234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5</w:t>
      </w:r>
      <w:r>
        <w:rPr>
          <w:rFonts w:cs="Rubik" w:hAnsi="Rubik" w:eastAsia="Rubik" w:ascii="Rubik"/>
          <w:color w:val="FDFDFD"/>
          <w:spacing w:val="-7"/>
          <w:w w:val="100"/>
          <w:sz w:val="24"/>
          <w:szCs w:val="24"/>
        </w:rPr>
        <w:t>6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7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8910</w:t>
      </w:r>
      <w:r>
        <w:rPr>
          <w:rFonts w:cs="Rubik" w:hAnsi="Rubik" w:eastAsia="Rubik" w:ascii="Rubik"/>
          <w:color w:val="000000"/>
          <w:spacing w:val="0"/>
          <w:w w:val="100"/>
          <w:sz w:val="24"/>
          <w:szCs w:val="24"/>
        </w:rPr>
      </w:r>
    </w:p>
    <w:p>
      <w:pPr>
        <w:rPr>
          <w:rFonts w:cs="Rubik" w:hAnsi="Rubik" w:eastAsia="Rubik" w:ascii="Rubik"/>
          <w:sz w:val="24"/>
          <w:szCs w:val="24"/>
        </w:rPr>
        <w:jc w:val="left"/>
        <w:spacing w:before="22"/>
      </w:pPr>
      <w:r>
        <w:br w:type="column"/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Jon</w:t>
      </w:r>
      <w:r>
        <w:rPr>
          <w:rFonts w:cs="Rubik" w:hAnsi="Rubik" w:eastAsia="Rubik" w:ascii="Rubik"/>
          <w:color w:val="FDFDFD"/>
          <w:spacing w:val="-1"/>
          <w:w w:val="100"/>
          <w:sz w:val="24"/>
          <w:szCs w:val="24"/>
        </w:rPr>
        <w:t>a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than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Bridge</w:t>
      </w:r>
      <w:r>
        <w:rPr>
          <w:rFonts w:cs="Rubik" w:hAnsi="Rubik" w:eastAsia="Rubik" w:ascii="Rubik"/>
          <w:color w:val="000000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Rubik" w:hAnsi="Rubik" w:eastAsia="Rubik" w:ascii="Rubik"/>
          <w:sz w:val="24"/>
          <w:szCs w:val="24"/>
        </w:rPr>
        <w:jc w:val="left"/>
      </w:pP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423</w:t>
      </w:r>
      <w:r>
        <w:rPr>
          <w:rFonts w:cs="Rubik" w:hAnsi="Rubik" w:eastAsia="Rubik" w:ascii="Rubik"/>
          <w:color w:val="FDFDFD"/>
          <w:spacing w:val="-4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-5"/>
          <w:w w:val="100"/>
          <w:sz w:val="24"/>
          <w:szCs w:val="24"/>
        </w:rPr>
        <w:t>W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est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St.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-2"/>
          <w:w w:val="100"/>
          <w:sz w:val="24"/>
          <w:szCs w:val="24"/>
        </w:rPr>
        <w:t>P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aulo</w:t>
      </w:r>
      <w:r>
        <w:rPr>
          <w:rFonts w:cs="Rubik" w:hAnsi="Rubik" w:eastAsia="Rubik" w:ascii="Rubik"/>
          <w:color w:val="000000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Rubik" w:hAnsi="Rubik" w:eastAsia="Rubik" w:ascii="Rubik"/>
          <w:sz w:val="24"/>
          <w:szCs w:val="24"/>
        </w:rPr>
        <w:jc w:val="left"/>
        <w:spacing w:lineRule="exact" w:line="260"/>
        <w:sectPr>
          <w:type w:val="continuous"/>
          <w:pgSz w:w="12260" w:h="17180"/>
          <w:pgMar w:top="1600" w:bottom="280" w:left="1160" w:right="1160"/>
          <w:cols w:num="3" w:equalWidth="off">
            <w:col w:w="1030" w:space="881"/>
            <w:col w:w="2785" w:space="3040"/>
            <w:col w:w="2204"/>
          </w:cols>
        </w:sectPr>
      </w:pP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+92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345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-7"/>
          <w:w w:val="100"/>
          <w:sz w:val="24"/>
          <w:szCs w:val="24"/>
        </w:rPr>
        <w:t>6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78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 </w:t>
      </w:r>
      <w:r>
        <w:rPr>
          <w:rFonts w:cs="Rubik" w:hAnsi="Rubik" w:eastAsia="Rubik" w:ascii="Rubik"/>
          <w:color w:val="FDFDFD"/>
          <w:spacing w:val="0"/>
          <w:w w:val="100"/>
          <w:sz w:val="24"/>
          <w:szCs w:val="24"/>
        </w:rPr>
        <w:t>910</w:t>
      </w:r>
      <w:r>
        <w:rPr>
          <w:rFonts w:cs="Rubik" w:hAnsi="Rubik" w:eastAsia="Rubik" w:ascii="Rubik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321.949pt;margin-top:49.9294pt;width:17.6114pt;height:12.5645pt;mso-position-horizontal-relative:page;mso-position-vertical-relative:page;z-index:-233" coordorigin="6439,999" coordsize="352,251">
            <v:shape style="position:absolute;left:6439;top:999;width:352;height:251" coordorigin="6439,999" coordsize="352,251" path="m6439,1142l6439,1160,6445,1178,6455,1194,6472,1207,6492,1218,6510,1227,6529,1235,6548,1241,6568,1246,6588,1249,6608,1250,6619,1249,6639,1247,6659,1244,6677,1240,6697,1234,6716,1226,6734,1216,6750,1205,6764,1190,6776,1173,6786,1153,6791,1134,6791,1114,6789,1092,6785,1070,6778,1051,6769,1037,6755,1025,6738,1014,6719,1007,6699,1002,6679,999,6654,999,6634,1001,6615,1004,6596,1010,6577,1017,6559,1025,6541,1035,6527,1043,6510,1054,6494,1066,6479,1079,6464,1093,6452,1109,6444,1123,6439,1142xe" filled="t" fillcolor="#F58934" stroked="f">
              <v:path arrowok="t"/>
              <v:fill/>
            </v:shape>
            <w10:wrap type="none"/>
          </v:group>
        </w:pict>
      </w:r>
      <w:r>
        <w:pict>
          <v:group style="position:absolute;margin-left:338.769pt;margin-top:66.9093pt;width:15.264pt;height:10.6196pt;mso-position-horizontal-relative:page;mso-position-vertical-relative:page;z-index:-234" coordorigin="6775,1338" coordsize="305,212">
            <v:shape style="position:absolute;left:6775;top:1338;width:305;height:212" coordorigin="6775,1338" coordsize="305,212" path="m6984,1339l6964,1338,6945,1341,6923,1346,6903,1352,6884,1359,6866,1367,6848,1376,6831,1388,6815,1400,6801,1415,6787,1432,6775,1456,6778,1472,6791,1487,6802,1495,6819,1505,6837,1514,6849,1519,6867,1527,6886,1535,6905,1541,6924,1546,6944,1549,6965,1551,6982,1548,7002,1545,7021,1541,7033,1537,7049,1527,7062,1513,7072,1496,7079,1477,7081,1456,7078,1435,7075,1422,7073,1409,7068,1397,7063,1386,7057,1373,7048,1366,7039,1360,7021,1350,7003,1343,6984,1339xe" filled="t" fillcolor="#F58934" stroked="f">
              <v:path arrowok="t"/>
              <v:fill/>
            </v:shape>
            <w10:wrap type="none"/>
          </v:group>
        </w:pict>
      </w:r>
      <w:r>
        <w:pict>
          <v:group style="position:absolute;margin-left:300.619pt;margin-top:58.581pt;width:30.184pt;height:24.3136pt;mso-position-horizontal-relative:page;mso-position-vertical-relative:page;z-index:-235" coordorigin="6012,1172" coordsize="604,486">
            <v:shape style="position:absolute;left:6022;top:1182;width:219;height:135" coordorigin="6022,1182" coordsize="219,135" path="m6047,1224l6033,1238,6030,1242,6022,1258,6026,1272,6043,1284,6047,1287,6065,1296,6083,1303,6102,1310,6121,1314,6141,1316,6161,1315,6172,1315,6184,1316,6195,1315,6206,1314,6225,1304,6237,1288,6241,1264,6240,1245,6235,1226,6229,1207,6227,1201,6219,1195,6213,1192,6200,1187,6180,1183,6161,1182,6141,1183,6122,1187,6100,1194,6081,1202,6064,1212,6047,1224xe" filled="t" fillcolor="#F58934" stroked="f">
              <v:path arrowok="t"/>
              <v:fill/>
            </v:shape>
            <v:shape style="position:absolute;left:6216;top:1385;width:390;height:263" coordorigin="6216,1385" coordsize="390,263" path="m6262,1472l6250,1488,6238,1505,6227,1522,6221,1532,6216,1551,6218,1567,6226,1582,6237,1594,6251,1603,6260,1608,6279,1617,6297,1626,6316,1633,6335,1639,6354,1644,6373,1647,6392,1648,6412,1647,6426,1647,6436,1647,6446,1647,6473,1645,6493,1642,6513,1636,6531,1629,6549,1620,6566,1608,6577,1598,6590,1582,6599,1565,6605,1546,6606,1525,6605,1513,6602,1493,6597,1473,6592,1454,6580,1430,6564,1417,6549,1410,6531,1402,6513,1395,6494,1390,6475,1386,6456,1385,6437,1385,6418,1387,6398,1392,6380,1399,6361,1407,6343,1416,6325,1425,6308,1433,6291,1444,6276,1458,6262,1472xe" filled="t" fillcolor="#F58934" stroked="f">
              <v:path arrowok="t"/>
              <v:fill/>
            </v:shape>
            <w10:wrap type="none"/>
          </v:group>
        </w:pict>
      </w:r>
      <w:r>
        <w:pict>
          <v:group style="position:absolute;margin-left:284.811pt;margin-top:69.1518pt;width:11.0008pt;height:6.50872pt;mso-position-horizontal-relative:page;mso-position-vertical-relative:page;z-index:-236" coordorigin="5696,1383" coordsize="220,130">
            <v:shape style="position:absolute;left:5696;top:1383;width:220;height:130" coordorigin="5696,1383" coordsize="220,130" path="m5697,1473l5704,1477,5712,1482,5721,1487,5739,1495,5758,1501,5777,1507,5797,1510,5816,1512,5837,1513,5857,1513,5867,1513,5888,1508,5904,1498,5916,1478,5916,1457,5912,1434,5904,1413,5895,1400,5876,1392,5857,1386,5838,1383,5819,1383,5800,1386,5781,1391,5767,1398,5749,1407,5732,1418,5716,1430,5705,1438,5696,1453,5697,1473xe" filled="t" fillcolor="#F58934" stroked="f">
              <v:path arrowok="t"/>
              <v:fill/>
            </v:shape>
            <w10:wrap type="none"/>
          </v:group>
        </w:pict>
      </w:r>
      <w:r>
        <w:pict>
          <v:group style="position:absolute;margin-left:359.288pt;margin-top:74.8195pt;width:10.6972pt;height:6.90552pt;mso-position-horizontal-relative:page;mso-position-vertical-relative:page;z-index:-237" coordorigin="7186,1496" coordsize="214,138">
            <v:shape style="position:absolute;left:7186;top:1496;width:214;height:138" coordorigin="7186,1496" coordsize="214,138" path="m7188,1590l7204,1602,7226,1613,7244,1622,7262,1628,7281,1633,7301,1634,7321,1634,7341,1634,7360,1633,7371,1633,7381,1627,7386,1614,7388,1608,7395,1604,7400,1599,7400,1576,7396,1565,7393,1555,7390,1544,7386,1532,7385,1519,7373,1514,7362,1509,7344,1503,7326,1498,7307,1496,7287,1500,7267,1507,7248,1515,7230,1524,7214,1536,7199,1550,7186,1566,7186,1569,7188,1590xe" filled="t" fillcolor="#F58934" stroked="f">
              <v:path arrowok="t"/>
              <v:fill/>
            </v:shape>
            <w10:wrap type="none"/>
          </v:group>
        </w:pict>
      </w:r>
      <w:r>
        <w:pict>
          <v:group style="position:absolute;margin-left:452.088pt;margin-top:2.5597pt;width:160.196pt;height:119.713pt;mso-position-horizontal-relative:page;mso-position-vertical-relative:page;z-index:-239" coordorigin="9042,51" coordsize="3204,2394">
            <v:shape style="position:absolute;left:9042;top:51;width:3204;height:2394" coordorigin="9042,51" coordsize="3204,2394" path="m10984,2445l11049,2443,11114,2439,11179,2433,11244,2424,11352,2405,11459,2381,11563,2353,11666,2321,11767,2284,11867,2243,11964,2198,12060,2148,12154,2094,12246,2036,12246,51,9072,51,9065,104,9053,208,9046,313,9042,417,9042,469,9042,521,9047,625,9055,729,9067,833,9084,936,9104,1039,9126,1129,9147,1204,9171,1277,9198,1349,9228,1419,9262,1488,9298,1555,9338,1621,9381,1685,9427,1748,9479,1813,9537,1879,9598,1942,9662,2001,9728,2056,9797,2108,9868,2156,9943,2201,10020,2242,10100,2278,10164,2304,10230,2327,10297,2348,10365,2367,10434,2384,10503,2398,10572,2411,10660,2424,10725,2432,10790,2438,10854,2443,10919,2445,10952,2445,10984,2445xe" filled="t" fillcolor="#F58934" stroked="f">
              <v:path arrowok="t"/>
              <v:fill/>
            </v:shape>
            <w10:wrap type="none"/>
          </v:group>
        </w:pict>
      </w:r>
      <w:r>
        <w:pict>
          <v:group style="position:absolute;margin-left:0pt;margin-top:738.668pt;width:153.846pt;height:120.079pt;mso-position-horizontal-relative:page;mso-position-vertical-relative:page;z-index:-240" coordorigin="0,14773" coordsize="3077,2402">
            <v:shape style="position:absolute;left:0;top:14783;width:2868;height:2382" coordorigin="0,14783" coordsize="2868,2382" path="m2868,17165l2852,17139,2836,17112,2820,17087,2802,17061,2785,17036,2766,17012,2747,16988,2728,16964,2708,16940,2688,16917,2667,16894,2646,16872,2625,16850,2603,16829,2580,16808,2557,16787,2534,16767,2511,16748,2487,16728,2462,16710,2422,16680,2381,16652,2339,16625,2297,16598,2254,16572,2211,16547,2168,16521,2124,16497,2081,16472,2037,16447,1994,16422,1951,16397,1908,16371,1866,16344,1825,16317,1784,16289,1744,16260,1704,16229,1666,16198,1629,16165,1594,16131,1561,16096,1529,16061,1498,16024,1468,15987,1438,15949,1410,15910,1382,15871,1354,15831,1327,15791,1301,15750,1274,15710,1247,15669,1221,15629,1167,15548,1111,15469,1053,15392,1014,15345,973,15299,930,15254,885,15210,839,15168,791,15128,742,15089,691,15052,639,15017,585,14984,531,14953,475,14924,419,14897,361,14873,302,14851,243,14832,183,14816,123,14802,62,14791,0,14783,0,17165,2868,17165xe" filled="t" fillcolor="#F58934" stroked="f">
              <v:path arrowok="t"/>
              <v:fill/>
            </v:shape>
            <v:shape style="position:absolute;left:0;top:14811;width:3067;height:2354" coordorigin="0,14811" coordsize="3067,2354" path="m0,14841l57,14829,116,14820,177,14814,263,14811,328,14814,393,14821,457,14831,520,14844,583,14861,645,14881,706,14905,766,14931,825,14960,883,14991,939,15026,994,15062,1047,15101,1098,15142,1148,15185,1195,15230,1241,15276,1284,15325,1325,15374,1379,15445,1430,15517,1479,15591,1528,15665,1552,15702,1577,15739,1602,15775,1627,15812,1652,15848,1678,15883,1705,15918,1733,15952,1761,15986,1791,16018,1821,16050,1853,16080,1887,16111,1922,16140,1958,16167,1994,16194,2032,16220,2070,16245,2108,16269,2147,16293,2187,16316,2226,16339,2266,16362,2306,16384,2346,16407,2385,16430,2425,16453,2464,16477,2502,16501,2541,16526,2578,16552,2615,16579,2644,16602,2673,16625,2701,16649,2728,16674,2755,16700,2781,16726,2807,16753,2832,16780,2856,16808,2879,16837,2901,16867,2923,16896,2944,16927,2964,16958,2983,16990,3001,17022,3018,17055,3034,17088,3049,17121,3063,17156,3065,17159,3066,17162,3067,17165e" filled="f" stroked="t" strokeweight="0.992pt" strokecolor="#ED9959">
              <v:path arrowok="t"/>
            </v:shape>
            <w10:wrap type="none"/>
          </v:group>
        </w:pict>
      </w:r>
      <w:r>
        <w:pict>
          <v:group style="position:absolute;margin-left:0pt;margin-top:0pt;width:612.284pt;height:858.898pt;mso-position-horizontal-relative:page;mso-position-vertical-relative:page;z-index:-241" coordorigin="0,0" coordsize="12246,17178">
            <v:shape style="position:absolute;left:0;top:0;width:12246;height:17178" coordorigin="0,0" coordsize="12246,17178" path="m12246,0l0,0,0,17178,12246,17178,12246,0xe" filled="t" fillcolor="#353438" stroked="f">
              <v:path arrowok="t"/>
              <v:fill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tbl>
      <w:tblPr>
        <w:tblW w:w="0" w:type="auto"/>
        <w:tblLook w:val="01E0"/>
        <w:jc w:val="left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96" w:hRule="exact"/>
        </w:trPr>
        <w:tc>
          <w:tcPr>
            <w:tcW w:w="9670" w:type="dxa"/>
            <w:gridSpan w:val="4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48934"/>
          </w:tcPr>
          <w:p>
            <w:pPr>
              <w:rPr>
                <w:sz w:val="20"/>
                <w:szCs w:val="20"/>
              </w:rPr>
              <w:jc w:val="left"/>
              <w:spacing w:before="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Rubik Medium" w:hAnsi="Rubik Medium" w:eastAsia="Rubik Medium" w:ascii="Rubik Medium"/>
                <w:sz w:val="28"/>
                <w:szCs w:val="28"/>
              </w:rPr>
              <w:jc w:val="left"/>
              <w:ind w:left="1755"/>
            </w:pPr>
            <w:r>
              <w:rPr>
                <w:rFonts w:cs="Rubik Medium" w:hAnsi="Rubik Medium" w:eastAsia="Rubik Medium" w:ascii="Rubik Medium"/>
                <w:color w:val="2E2E32"/>
                <w:spacing w:val="0"/>
                <w:w w:val="100"/>
                <w:sz w:val="28"/>
                <w:szCs w:val="28"/>
              </w:rPr>
              <w:t>Descri</w:t>
            </w:r>
            <w:r>
              <w:rPr>
                <w:rFonts w:cs="Rubik Medium" w:hAnsi="Rubik Medium" w:eastAsia="Rubik Medium" w:ascii="Rubik Medium"/>
                <w:color w:val="2E2E32"/>
                <w:spacing w:val="-1"/>
                <w:w w:val="100"/>
                <w:sz w:val="28"/>
                <w:szCs w:val="28"/>
              </w:rPr>
              <w:t>p</w:t>
            </w:r>
            <w:r>
              <w:rPr>
                <w:rFonts w:cs="Rubik Medium" w:hAnsi="Rubik Medium" w:eastAsia="Rubik Medium" w:ascii="Rubik Medium"/>
                <w:color w:val="2E2E32"/>
                <w:spacing w:val="0"/>
                <w:w w:val="100"/>
                <w:sz w:val="28"/>
                <w:szCs w:val="28"/>
              </w:rPr>
              <w:t>tion</w:t>
            </w:r>
            <w:r>
              <w:rPr>
                <w:rFonts w:cs="Rubik Medium" w:hAnsi="Rubik Medium" w:eastAsia="Rubik Medium" w:ascii="Rubik Medium"/>
                <w:color w:val="2E2E32"/>
                <w:spacing w:val="0"/>
                <w:w w:val="100"/>
                <w:sz w:val="28"/>
                <w:szCs w:val="28"/>
              </w:rPr>
              <w:t>                              </w:t>
            </w:r>
            <w:r>
              <w:rPr>
                <w:rFonts w:cs="Rubik Medium" w:hAnsi="Rubik Medium" w:eastAsia="Rubik Medium" w:ascii="Rubik Medium"/>
                <w:color w:val="2E2E32"/>
                <w:spacing w:val="46"/>
                <w:w w:val="100"/>
                <w:sz w:val="28"/>
                <w:szCs w:val="28"/>
              </w:rPr>
              <w:t> </w:t>
            </w:r>
            <w:r>
              <w:rPr>
                <w:rFonts w:cs="Rubik Medium" w:hAnsi="Rubik Medium" w:eastAsia="Rubik Medium" w:ascii="Rubik Medium"/>
                <w:color w:val="2E2E32"/>
                <w:spacing w:val="0"/>
                <w:w w:val="100"/>
                <w:sz w:val="28"/>
                <w:szCs w:val="28"/>
              </w:rPr>
              <w:t>Qty</w:t>
            </w:r>
            <w:r>
              <w:rPr>
                <w:rFonts w:cs="Rubik Medium" w:hAnsi="Rubik Medium" w:eastAsia="Rubik Medium" w:ascii="Rubik Medium"/>
                <w:color w:val="2E2E32"/>
                <w:spacing w:val="0"/>
                <w:w w:val="100"/>
                <w:sz w:val="28"/>
                <w:szCs w:val="28"/>
              </w:rPr>
              <w:t>        </w:t>
            </w:r>
            <w:r>
              <w:rPr>
                <w:rFonts w:cs="Rubik Medium" w:hAnsi="Rubik Medium" w:eastAsia="Rubik Medium" w:ascii="Rubik Medium"/>
                <w:color w:val="2E2E32"/>
                <w:spacing w:val="62"/>
                <w:w w:val="100"/>
                <w:sz w:val="28"/>
                <w:szCs w:val="28"/>
              </w:rPr>
              <w:t> </w:t>
            </w:r>
            <w:r>
              <w:rPr>
                <w:rFonts w:cs="Rubik Medium" w:hAnsi="Rubik Medium" w:eastAsia="Rubik Medium" w:ascii="Rubik Medium"/>
                <w:color w:val="2E2E32"/>
                <w:spacing w:val="0"/>
                <w:w w:val="100"/>
                <w:sz w:val="28"/>
                <w:szCs w:val="28"/>
              </w:rPr>
              <w:t>Price</w:t>
            </w:r>
            <w:r>
              <w:rPr>
                <w:rFonts w:cs="Rubik Medium" w:hAnsi="Rubik Medium" w:eastAsia="Rubik Medium" w:ascii="Rubik Medium"/>
                <w:color w:val="2E2E32"/>
                <w:spacing w:val="0"/>
                <w:w w:val="100"/>
                <w:sz w:val="28"/>
                <w:szCs w:val="28"/>
              </w:rPr>
              <w:t>                </w:t>
            </w:r>
            <w:r>
              <w:rPr>
                <w:rFonts w:cs="Rubik Medium" w:hAnsi="Rubik Medium" w:eastAsia="Rubik Medium" w:ascii="Rubik Medium"/>
                <w:color w:val="2E2E32"/>
                <w:spacing w:val="36"/>
                <w:w w:val="100"/>
                <w:sz w:val="28"/>
                <w:szCs w:val="28"/>
              </w:rPr>
              <w:t> </w:t>
            </w:r>
            <w:r>
              <w:rPr>
                <w:rFonts w:cs="Rubik Medium" w:hAnsi="Rubik Medium" w:eastAsia="Rubik Medium" w:ascii="Rubik Medium"/>
                <w:color w:val="2E2E32"/>
                <w:spacing w:val="-26"/>
                <w:w w:val="102"/>
                <w:sz w:val="28"/>
                <w:szCs w:val="28"/>
              </w:rPr>
              <w:t>T</w:t>
            </w:r>
            <w:r>
              <w:rPr>
                <w:rFonts w:cs="Rubik Medium" w:hAnsi="Rubik Medium" w:eastAsia="Rubik Medium" w:ascii="Rubik Medium"/>
                <w:color w:val="2E2E32"/>
                <w:spacing w:val="-1"/>
                <w:w w:val="102"/>
                <w:sz w:val="28"/>
                <w:szCs w:val="28"/>
              </w:rPr>
              <w:t>o</w:t>
            </w:r>
            <w:r>
              <w:rPr>
                <w:rFonts w:cs="Rubik Medium" w:hAnsi="Rubik Medium" w:eastAsia="Rubik Medium" w:ascii="Rubik Medium"/>
                <w:color w:val="2E2E32"/>
                <w:spacing w:val="0"/>
                <w:w w:val="102"/>
                <w:sz w:val="28"/>
                <w:szCs w:val="28"/>
              </w:rPr>
              <w:t>tal</w:t>
            </w:r>
            <w:r>
              <w:rPr>
                <w:rFonts w:cs="Rubik Medium" w:hAnsi="Rubik Medium" w:eastAsia="Rubik Medium" w:ascii="Rubik Medium"/>
                <w:color w:val="000000"/>
                <w:spacing w:val="0"/>
                <w:w w:val="100"/>
                <w:sz w:val="28"/>
                <w:szCs w:val="28"/>
              </w:rPr>
            </w:r>
          </w:p>
        </w:tc>
      </w:tr>
      <w:tr>
        <w:trPr>
          <w:trHeight w:val="741" w:hRule="exact"/>
        </w:trPr>
        <w:tc>
          <w:tcPr>
            <w:tcW w:w="5082" w:type="dxa"/>
            <w:tcBorders>
              <w:top w:val="nil" w:sz="6" w:space="0" w:color="auto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26"/>
                <w:szCs w:val="26"/>
              </w:rPr>
              <w:jc w:val="left"/>
              <w:spacing w:before="13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left"/>
              <w:ind w:left="1483"/>
            </w:pPr>
            <w:r>
              <w:rPr>
                <w:rFonts w:cs="Rubik" w:hAnsi="Rubik" w:eastAsia="Rubik" w:ascii="Rubik"/>
                <w:color w:val="FDFDFD"/>
                <w:spacing w:val="-3"/>
                <w:w w:val="100"/>
                <w:sz w:val="24"/>
                <w:szCs w:val="24"/>
              </w:rPr>
              <w:t>L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Rubik" w:hAnsi="Rubik" w:eastAsia="Rubik" w:ascii="Rubik"/>
                <w:color w:val="FDFDFD"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em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ipsum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dolor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988" w:type="dxa"/>
            <w:tcBorders>
              <w:top w:val="nil" w:sz="6" w:space="0" w:color="auto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26"/>
                <w:szCs w:val="26"/>
              </w:rPr>
              <w:jc w:val="left"/>
              <w:spacing w:before="13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397" w:right="363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nil" w:sz="6" w:space="0" w:color="auto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26"/>
                <w:szCs w:val="26"/>
              </w:rPr>
              <w:jc w:val="left"/>
              <w:spacing w:before="13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526" w:right="514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$10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67" w:type="dxa"/>
            <w:tcBorders>
              <w:top w:val="nil" w:sz="6" w:space="0" w:color="auto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26"/>
                <w:szCs w:val="26"/>
              </w:rPr>
              <w:jc w:val="left"/>
              <w:spacing w:before="13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796" w:right="742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$20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83" w:hRule="exact"/>
        </w:trPr>
        <w:tc>
          <w:tcPr>
            <w:tcW w:w="5082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20"/>
                <w:szCs w:val="20"/>
              </w:rPr>
              <w:jc w:val="left"/>
              <w:spacing w:before="5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left"/>
              <w:ind w:left="1483"/>
            </w:pPr>
            <w:r>
              <w:rPr>
                <w:rFonts w:cs="Rubik" w:hAnsi="Rubik" w:eastAsia="Rubik" w:ascii="Rubik"/>
                <w:color w:val="FDFDFD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dipiscing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elit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iste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988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20"/>
                <w:szCs w:val="20"/>
              </w:rPr>
              <w:jc w:val="left"/>
              <w:spacing w:before="5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416" w:right="382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20"/>
                <w:szCs w:val="20"/>
              </w:rPr>
              <w:jc w:val="left"/>
              <w:spacing w:before="5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506" w:right="493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$30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67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20"/>
                <w:szCs w:val="20"/>
              </w:rPr>
              <w:jc w:val="left"/>
              <w:spacing w:before="5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794" w:right="740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$30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83" w:hRule="exact"/>
        </w:trPr>
        <w:tc>
          <w:tcPr>
            <w:tcW w:w="5082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20"/>
                <w:szCs w:val="20"/>
              </w:rPr>
              <w:jc w:val="left"/>
              <w:spacing w:before="1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left"/>
              <w:ind w:left="1483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Asuscipit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aliquam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988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20"/>
                <w:szCs w:val="20"/>
              </w:rPr>
              <w:jc w:val="left"/>
              <w:spacing w:before="1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395" w:right="361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20"/>
                <w:szCs w:val="20"/>
              </w:rPr>
              <w:jc w:val="left"/>
              <w:spacing w:before="1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526" w:right="514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$10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67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20"/>
                <w:szCs w:val="20"/>
              </w:rPr>
              <w:jc w:val="left"/>
              <w:spacing w:before="1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794" w:right="740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$30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83" w:hRule="exact"/>
        </w:trPr>
        <w:tc>
          <w:tcPr>
            <w:tcW w:w="5082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left"/>
              <w:ind w:left="1483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Magna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sed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nibh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988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416" w:right="382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507" w:right="495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$20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67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796" w:right="742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$20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83" w:hRule="exact"/>
        </w:trPr>
        <w:tc>
          <w:tcPr>
            <w:tcW w:w="5082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9"/>
                <w:szCs w:val="19"/>
              </w:rPr>
              <w:jc w:val="left"/>
              <w:spacing w:before="4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left"/>
              <w:ind w:left="1483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Consect</w:t>
            </w:r>
            <w:r>
              <w:rPr>
                <w:rFonts w:cs="Rubik" w:hAnsi="Rubik" w:eastAsia="Rubik" w:ascii="Rubik"/>
                <w:color w:val="FDFDFD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tuer</w:t>
            </w:r>
            <w:r>
              <w:rPr>
                <w:rFonts w:cs="Rubik" w:hAnsi="Rubik" w:eastAsia="Rubik" w:ascii="Rubik"/>
                <w:color w:val="FDFDFD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iste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988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9"/>
                <w:szCs w:val="19"/>
              </w:rPr>
              <w:jc w:val="left"/>
              <w:spacing w:before="4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397" w:right="363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9"/>
                <w:szCs w:val="19"/>
              </w:rPr>
              <w:jc w:val="left"/>
              <w:spacing w:before="4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512" w:right="500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$25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67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9"/>
                <w:szCs w:val="19"/>
              </w:rPr>
              <w:jc w:val="left"/>
              <w:spacing w:before="4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795" w:right="741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$50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83" w:hRule="exact"/>
        </w:trPr>
        <w:tc>
          <w:tcPr>
            <w:tcW w:w="5082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9"/>
                <w:szCs w:val="19"/>
              </w:rPr>
              <w:jc w:val="left"/>
              <w:spacing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left"/>
              <w:ind w:left="1483"/>
            </w:pPr>
            <w:r>
              <w:rPr>
                <w:rFonts w:cs="Rubik" w:hAnsi="Rubik" w:eastAsia="Rubik" w:ascii="Rubik"/>
                <w:color w:val="FDFDFD"/>
                <w:spacing w:val="-12"/>
                <w:w w:val="100"/>
                <w:sz w:val="24"/>
                <w:szCs w:val="24"/>
              </w:rPr>
              <w:t>V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olutp</w:t>
            </w:r>
            <w:r>
              <w:rPr>
                <w:rFonts w:cs="Rubik" w:hAnsi="Rubik" w:eastAsia="Rubik" w:ascii="Rubik"/>
                <w:color w:val="FDFDFD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quam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ide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988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9"/>
                <w:szCs w:val="19"/>
              </w:rPr>
              <w:jc w:val="left"/>
              <w:spacing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416" w:right="382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9"/>
                <w:szCs w:val="19"/>
              </w:rPr>
              <w:jc w:val="left"/>
              <w:spacing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600" w:right="588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10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67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9"/>
                <w:szCs w:val="19"/>
              </w:rPr>
              <w:jc w:val="left"/>
              <w:spacing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815" w:right="761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$10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83" w:hRule="exact"/>
        </w:trPr>
        <w:tc>
          <w:tcPr>
            <w:tcW w:w="5082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8"/>
                <w:szCs w:val="18"/>
              </w:rPr>
              <w:jc w:val="left"/>
              <w:spacing w:before="6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left"/>
              <w:ind w:left="1483"/>
            </w:pPr>
            <w:r>
              <w:rPr>
                <w:rFonts w:cs="Rubik" w:hAnsi="Rubik" w:eastAsia="Rubik" w:ascii="Rubik"/>
                <w:color w:val="FDFDFD"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incidu</w:t>
            </w:r>
            <w:r>
              <w:rPr>
                <w:rFonts w:cs="Rubik" w:hAnsi="Rubik" w:eastAsia="Rubik" w:ascii="Rubik"/>
                <w:color w:val="FDFDFD"/>
                <w:spacing w:val="-2"/>
                <w:w w:val="100"/>
                <w:sz w:val="24"/>
                <w:szCs w:val="24"/>
              </w:rPr>
              <w:t>n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iste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am</w:t>
            </w:r>
            <w:r>
              <w:rPr>
                <w:rFonts w:cs="Rubik" w:hAnsi="Rubik" w:eastAsia="Rubik" w:ascii="Rubik"/>
                <w:color w:val="FDFDFD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988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8"/>
                <w:szCs w:val="18"/>
              </w:rPr>
              <w:jc w:val="left"/>
              <w:spacing w:before="6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395" w:right="361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32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8"/>
                <w:szCs w:val="18"/>
              </w:rPr>
              <w:jc w:val="left"/>
              <w:spacing w:before="6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506" w:right="493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$30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67" w:type="dxa"/>
            <w:tcBorders>
              <w:top w:val="single" w:sz="5" w:space="0" w:color="FDFDFD"/>
              <w:left w:val="single" w:sz="5" w:space="0" w:color="FDFDFD"/>
              <w:bottom w:val="single" w:sz="5" w:space="0" w:color="FDFDFD"/>
              <w:right w:val="single" w:sz="5" w:space="0" w:color="FDFDFD"/>
            </w:tcBorders>
          </w:tcPr>
          <w:p>
            <w:pPr>
              <w:rPr>
                <w:sz w:val="18"/>
                <w:szCs w:val="18"/>
              </w:rPr>
              <w:jc w:val="left"/>
              <w:spacing w:before="6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center"/>
              <w:ind w:left="869" w:right="815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90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1193" w:hRule="exact"/>
        </w:trPr>
        <w:tc>
          <w:tcPr>
            <w:tcW w:w="6071" w:type="dxa"/>
            <w:gridSpan w:val="2"/>
            <w:vMerge w:val="restart"/>
            <w:tcBorders>
              <w:top w:val="single" w:sz="5" w:space="0" w:color="FDFDFD"/>
              <w:left w:val="nil" w:sz="6" w:space="0" w:color="auto"/>
              <w:right w:val="single" w:sz="5" w:space="0" w:color="FDFDFD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3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left"/>
              <w:ind w:left="-5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Rubik" w:hAnsi="Rubik" w:eastAsia="Rubik" w:ascii="Rubik"/>
                <w:color w:val="FDFDFD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Rubik" w:hAnsi="Rubik" w:eastAsia="Rubik" w:ascii="Rubik"/>
                <w:color w:val="FDFDFD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oice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Rubik" w:hAnsi="Rubik" w:eastAsia="Rubik" w:ascii="Rubik"/>
                <w:color w:val="FDFDFD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te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Rubik" w:hAnsi="Rubik" w:eastAsia="Rubik" w:ascii="Rubik"/>
                <w:color w:val="FDFDFD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Rubik" w:hAnsi="Rubik" w:eastAsia="Rubik" w:ascii="Rubik"/>
                <w:color w:val="FDFDFD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21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05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2021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8"/>
                <w:szCs w:val="18"/>
              </w:rPr>
              <w:jc w:val="left"/>
              <w:spacing w:before="4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left"/>
              <w:ind w:left="-5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Rubik" w:hAnsi="Rubik" w:eastAsia="Rubik" w:ascii="Rubik"/>
                <w:color w:val="FDFDFD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Rubik" w:hAnsi="Rubik" w:eastAsia="Rubik" w:ascii="Rubik"/>
                <w:color w:val="FDFDFD"/>
                <w:spacing w:val="-5"/>
                <w:w w:val="100"/>
                <w:sz w:val="24"/>
                <w:szCs w:val="24"/>
              </w:rPr>
              <w:t>v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oice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Rubik" w:hAnsi="Rubik" w:eastAsia="Rubik" w:ascii="Rubik"/>
                <w:color w:val="FDFDFD"/>
                <w:spacing w:val="-2"/>
                <w:w w:val="100"/>
                <w:sz w:val="24"/>
                <w:szCs w:val="24"/>
              </w:rPr>
              <w:t>o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cs="Rubik" w:hAnsi="Rubik" w:eastAsia="Rubik" w:ascii="Rubik"/>
                <w:color w:val="FDFDFD"/>
                <w:spacing w:val="46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cs="Rubik" w:hAnsi="Rubik" w:eastAsia="Rubik" w:ascii="Rubik"/>
                <w:color w:val="FDFDFD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#12345</w:t>
            </w:r>
            <w:r>
              <w:rPr>
                <w:rFonts w:cs="Rubik" w:hAnsi="Rubik" w:eastAsia="Rubik" w:ascii="Rubik"/>
                <w:color w:val="FDFDFD"/>
                <w:spacing w:val="-7"/>
                <w:w w:val="100"/>
                <w:sz w:val="24"/>
                <w:szCs w:val="24"/>
              </w:rPr>
              <w:t>6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78910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8"/>
                <w:szCs w:val="18"/>
              </w:rPr>
              <w:jc w:val="left"/>
              <w:spacing w:before="3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Rubik SemiBold" w:hAnsi="Rubik SemiBold" w:eastAsia="Rubik SemiBold" w:ascii="Rubik SemiBold"/>
                <w:sz w:val="24"/>
                <w:szCs w:val="24"/>
              </w:rPr>
              <w:jc w:val="left"/>
              <w:ind w:left="-5"/>
            </w:pPr>
            <w:r>
              <w:rPr>
                <w:rFonts w:cs="Rubik SemiBold" w:hAnsi="Rubik SemiBold" w:eastAsia="Rubik SemiBold" w:ascii="Rubik SemiBold"/>
                <w:color w:val="F48935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Rubik SemiBold" w:hAnsi="Rubik SemiBold" w:eastAsia="Rubik SemiBold" w:ascii="Rubik SemiBold"/>
                <w:color w:val="F48935"/>
                <w:spacing w:val="0"/>
                <w:w w:val="100"/>
                <w:sz w:val="24"/>
                <w:szCs w:val="24"/>
              </w:rPr>
              <w:t>han</w:t>
            </w:r>
            <w:r>
              <w:rPr>
                <w:rFonts w:cs="Rubik SemiBold" w:hAnsi="Rubik SemiBold" w:eastAsia="Rubik SemiBold" w:ascii="Rubik SemiBold"/>
                <w:color w:val="F48935"/>
                <w:spacing w:val="-3"/>
                <w:w w:val="100"/>
                <w:sz w:val="24"/>
                <w:szCs w:val="24"/>
              </w:rPr>
              <w:t>k</w:t>
            </w:r>
            <w:r>
              <w:rPr>
                <w:rFonts w:cs="Rubik SemiBold" w:hAnsi="Rubik SemiBold" w:eastAsia="Rubik SemiBold" w:ascii="Rubik SemiBold"/>
                <w:color w:val="F48935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Rubik SemiBold" w:hAnsi="Rubik SemiBold" w:eastAsia="Rubik SemiBold" w:ascii="Rubik SemiBold"/>
                <w:color w:val="F48935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Rubik SemiBold" w:hAnsi="Rubik SemiBold" w:eastAsia="Rubik SemiBold" w:ascii="Rubik SemiBold"/>
                <w:color w:val="F48935"/>
                <w:spacing w:val="-2"/>
                <w:w w:val="100"/>
                <w:sz w:val="24"/>
                <w:szCs w:val="24"/>
              </w:rPr>
              <w:t>F</w:t>
            </w:r>
            <w:r>
              <w:rPr>
                <w:rFonts w:cs="Rubik SemiBold" w:hAnsi="Rubik SemiBold" w:eastAsia="Rubik SemiBold" w:ascii="Rubik SemiBold"/>
                <w:color w:val="F48935"/>
                <w:spacing w:val="0"/>
                <w:w w:val="100"/>
                <w:sz w:val="24"/>
                <w:szCs w:val="24"/>
              </w:rPr>
              <w:t>or</w:t>
            </w:r>
            <w:r>
              <w:rPr>
                <w:rFonts w:cs="Rubik SemiBold" w:hAnsi="Rubik SemiBold" w:eastAsia="Rubik SemiBold" w:ascii="Rubik SemiBold"/>
                <w:color w:val="F48935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cs="Rubik SemiBold" w:hAnsi="Rubik SemiBold" w:eastAsia="Rubik SemiBold" w:ascii="Rubik SemiBold"/>
                <w:color w:val="F48935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Rubik SemiBold" w:hAnsi="Rubik SemiBold" w:eastAsia="Rubik SemiBold" w:ascii="Rubik SemiBold"/>
                <w:color w:val="F48935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Rubik SemiBold" w:hAnsi="Rubik SemiBold" w:eastAsia="Rubik SemiBold" w:ascii="Rubik SemiBold"/>
                <w:color w:val="F48935"/>
                <w:spacing w:val="0"/>
                <w:w w:val="100"/>
                <w:sz w:val="24"/>
                <w:szCs w:val="24"/>
              </w:rPr>
              <w:t>der!</w:t>
            </w:r>
            <w:r>
              <w:rPr>
                <w:rFonts w:cs="Rubik SemiBold" w:hAnsi="Rubik SemiBold" w:eastAsia="Rubik SemiBold" w:ascii="Rubik SemiBold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599" w:type="dxa"/>
            <w:gridSpan w:val="2"/>
            <w:tcBorders>
              <w:top w:val="single" w:sz="5" w:space="0" w:color="FDFDFD"/>
              <w:left w:val="single" w:sz="5" w:space="0" w:color="FDFDFD"/>
              <w:bottom w:val="nil" w:sz="6" w:space="0" w:color="auto"/>
              <w:right w:val="single" w:sz="5" w:space="0" w:color="FDFDFD"/>
            </w:tcBorders>
          </w:tcPr>
          <w:p>
            <w:pPr>
              <w:rPr>
                <w:sz w:val="24"/>
                <w:szCs w:val="24"/>
              </w:rPr>
              <w:jc w:val="left"/>
              <w:spacing w:before="14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left"/>
              <w:ind w:left="308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Su</w:t>
            </w:r>
            <w:r>
              <w:rPr>
                <w:rFonts w:cs="Rubik" w:hAnsi="Rubik" w:eastAsia="Rubik" w:ascii="Rubik"/>
                <w:color w:val="FDFDFD"/>
                <w:spacing w:val="-1"/>
                <w:w w:val="100"/>
                <w:sz w:val="24"/>
                <w:szCs w:val="24"/>
              </w:rPr>
              <w:t>b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Rubik" w:hAnsi="Rubik" w:eastAsia="Rubik" w:ascii="Rubik"/>
                <w:color w:val="FDFDFD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tal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               </w:t>
            </w:r>
            <w:r>
              <w:rPr>
                <w:rFonts w:cs="Rubik" w:hAnsi="Rubik" w:eastAsia="Rubik" w:ascii="Rubik"/>
                <w:color w:val="FDFDFD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$250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Rubik" w:hAnsi="Rubik" w:eastAsia="Rubik" w:ascii="Rubik"/>
                <w:sz w:val="24"/>
                <w:szCs w:val="24"/>
              </w:rPr>
              <w:jc w:val="left"/>
              <w:ind w:left="308"/>
            </w:pP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Discou</w:t>
            </w:r>
            <w:r>
              <w:rPr>
                <w:rFonts w:cs="Rubik" w:hAnsi="Rubik" w:eastAsia="Rubik" w:ascii="Rubik"/>
                <w:color w:val="FDFDFD"/>
                <w:spacing w:val="-2"/>
                <w:w w:val="100"/>
                <w:sz w:val="24"/>
                <w:szCs w:val="24"/>
              </w:rPr>
              <w:t>n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                </w:t>
            </w:r>
            <w:r>
              <w:rPr>
                <w:rFonts w:cs="Rubik" w:hAnsi="Rubik" w:eastAsia="Rubik" w:ascii="Rubik"/>
                <w:color w:val="FDFDFD"/>
                <w:spacing w:val="42"/>
                <w:w w:val="100"/>
                <w:sz w:val="24"/>
                <w:szCs w:val="24"/>
              </w:rPr>
              <w:t> </w:t>
            </w:r>
            <w:r>
              <w:rPr>
                <w:rFonts w:cs="Rubik" w:hAnsi="Rubik" w:eastAsia="Rubik" w:ascii="Rubik"/>
                <w:color w:val="FDFDFD"/>
                <w:spacing w:val="0"/>
                <w:w w:val="100"/>
                <w:sz w:val="24"/>
                <w:szCs w:val="24"/>
              </w:rPr>
              <w:t>50%</w:t>
            </w:r>
            <w:r>
              <w:rPr>
                <w:rFonts w:cs="Rubik" w:hAnsi="Rubik" w:eastAsia="Rubik" w:ascii="Rubik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628" w:hRule="exact"/>
        </w:trPr>
        <w:tc>
          <w:tcPr>
            <w:tcW w:w="6071" w:type="dxa"/>
            <w:gridSpan w:val="2"/>
            <w:vMerge w:val=""/>
            <w:tcBorders>
              <w:left w:val="nil" w:sz="6" w:space="0" w:color="auto"/>
              <w:bottom w:val="nil" w:sz="6" w:space="0" w:color="auto"/>
              <w:right w:val="single" w:sz="5" w:space="0" w:color="FDFDFD"/>
            </w:tcBorders>
          </w:tcPr>
          <w:p/>
        </w:tc>
        <w:tc>
          <w:tcPr>
            <w:tcW w:w="3599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48934"/>
          </w:tcPr>
          <w:p>
            <w:pPr>
              <w:rPr>
                <w:sz w:val="15"/>
                <w:szCs w:val="15"/>
              </w:rPr>
              <w:jc w:val="left"/>
              <w:spacing w:before="7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Rubik Medium" w:hAnsi="Rubik Medium" w:eastAsia="Rubik Medium" w:ascii="Rubik Medium"/>
                <w:sz w:val="28"/>
                <w:szCs w:val="28"/>
              </w:rPr>
              <w:jc w:val="left"/>
              <w:ind w:left="314"/>
            </w:pPr>
            <w:r>
              <w:rPr>
                <w:rFonts w:cs="Rubik Medium" w:hAnsi="Rubik Medium" w:eastAsia="Rubik Medium" w:ascii="Rubik Medium"/>
                <w:color w:val="2E2E32"/>
                <w:spacing w:val="-26"/>
                <w:w w:val="100"/>
                <w:sz w:val="28"/>
                <w:szCs w:val="28"/>
              </w:rPr>
              <w:t>T</w:t>
            </w:r>
            <w:r>
              <w:rPr>
                <w:rFonts w:cs="Rubik Medium" w:hAnsi="Rubik Medium" w:eastAsia="Rubik Medium" w:ascii="Rubik Medium"/>
                <w:color w:val="2E2E32"/>
                <w:spacing w:val="-1"/>
                <w:w w:val="100"/>
                <w:sz w:val="28"/>
                <w:szCs w:val="28"/>
              </w:rPr>
              <w:t>o</w:t>
            </w:r>
            <w:r>
              <w:rPr>
                <w:rFonts w:cs="Rubik Medium" w:hAnsi="Rubik Medium" w:eastAsia="Rubik Medium" w:ascii="Rubik Medium"/>
                <w:color w:val="2E2E32"/>
                <w:spacing w:val="0"/>
                <w:w w:val="100"/>
                <w:sz w:val="28"/>
                <w:szCs w:val="28"/>
              </w:rPr>
              <w:t>tal</w:t>
            </w:r>
            <w:r>
              <w:rPr>
                <w:rFonts w:cs="Rubik Medium" w:hAnsi="Rubik Medium" w:eastAsia="Rubik Medium" w:ascii="Rubik Medium"/>
                <w:color w:val="2E2E32"/>
                <w:spacing w:val="0"/>
                <w:w w:val="100"/>
                <w:sz w:val="28"/>
                <w:szCs w:val="28"/>
              </w:rPr>
              <w:t>                  </w:t>
            </w:r>
            <w:r>
              <w:rPr>
                <w:rFonts w:cs="Rubik Medium" w:hAnsi="Rubik Medium" w:eastAsia="Rubik Medium" w:ascii="Rubik Medium"/>
                <w:color w:val="2E2E32"/>
                <w:spacing w:val="37"/>
                <w:w w:val="100"/>
                <w:sz w:val="28"/>
                <w:szCs w:val="28"/>
              </w:rPr>
              <w:t> </w:t>
            </w:r>
            <w:r>
              <w:rPr>
                <w:rFonts w:cs="Rubik Medium" w:hAnsi="Rubik Medium" w:eastAsia="Rubik Medium" w:ascii="Rubik Medium"/>
                <w:color w:val="2E2E32"/>
                <w:spacing w:val="0"/>
                <w:w w:val="102"/>
                <w:sz w:val="28"/>
                <w:szCs w:val="28"/>
              </w:rPr>
              <w:t>$125</w:t>
            </w:r>
            <w:r>
              <w:rPr>
                <w:rFonts w:cs="Rubik Medium" w:hAnsi="Rubik Medium" w:eastAsia="Rubik Medium" w:ascii="Rubik Medium"/>
                <w:color w:val="000000"/>
                <w:spacing w:val="0"/>
                <w:w w:val="100"/>
                <w:sz w:val="28"/>
                <w:szCs w:val="28"/>
              </w:rPr>
            </w:r>
          </w:p>
        </w:tc>
      </w:tr>
    </w:tbl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Rubik" w:hAnsi="Rubik" w:eastAsia="Rubik" w:ascii="Rubik"/>
          <w:sz w:val="24"/>
          <w:szCs w:val="24"/>
        </w:rPr>
        <w:jc w:val="center"/>
        <w:spacing w:before="22"/>
        <w:ind w:left="3868" w:right="4088"/>
      </w:pPr>
      <w:r>
        <w:pict>
          <v:shape type="#_x0000_t75" style="position:absolute;margin-left:453.712pt;margin-top:749.001pt;width:93.5812pt;height:72.8673pt;mso-position-horizontal-relative:page;mso-position-vertical-relative:page;z-index:-232">
            <v:imagedata o:title="" r:id="rId5"/>
          </v:shape>
        </w:pict>
      </w:r>
      <w:r>
        <w:pict>
          <v:shape type="#_x0000_t75" style="position:absolute;margin-left:391.903pt;margin-top:-36.7786pt;width:44.998pt;height:75.1061pt;mso-position-horizontal-relative:page;mso-position-vertical-relative:paragraph;z-index:-231">
            <v:imagedata o:title="" r:id="rId6"/>
          </v:shape>
        </w:pict>
      </w:r>
      <w:r>
        <w:pict>
          <v:group style="position:absolute;margin-left:225.935pt;margin-top:-0.6548pt;width:10.6775pt;height:19.158pt;mso-position-horizontal-relative:page;mso-position-vertical-relative:paragraph;z-index:-229" coordorigin="4519,-13" coordsize="214,383">
            <v:shape style="position:absolute;left:4519;top:-13;width:214;height:383" coordorigin="4519,-13" coordsize="214,383" path="m4729,289l4684,289,4697,370,4709,370,4732,369,4729,178,4729,289xe" filled="t" fillcolor="#F58934" stroked="f">
              <v:path arrowok="t"/>
              <v:fill/>
            </v:shape>
            <v:shape style="position:absolute;left:4519;top:-13;width:214;height:383" coordorigin="4519,-13" coordsize="214,383" path="m4520,201l4524,224,4531,245,4540,265,4551,284,4564,302,4578,317,4595,331,4613,344,4633,354,4653,362,4675,367,4697,370,4684,289,4684,178,4662,178,4662,139,4684,139,4684,114,4687,96,4699,78,4722,69,4729,68,4762,68,4762,107,4735,107,4729,108,4729,139,4764,139,4761,178,4729,178,4732,369,4755,365,4776,358,4796,349,4815,338,4832,325,4848,310,4862,293,4874,275,4884,256,4892,235,4897,213,4900,191,4901,178,4899,156,4895,133,4889,112,4880,92,4869,73,4856,56,4841,40,4824,26,4806,14,4787,3,4766,-4,4744,-10,4722,-13,4709,-13,4686,-12,4664,-8,4643,-1,4623,8,4604,19,4587,32,4571,47,4557,64,4545,82,4535,102,4527,122,4522,144,4519,167,4519,178,4520,201xe" filled="t" fillcolor="#F58934" stroked="f">
              <v:path arrowok="t"/>
              <v:fill/>
            </v:shape>
            <w10:wrap type="none"/>
          </v:group>
        </w:pict>
      </w:r>
      <w:r>
        <w:pict>
          <v:group style="position:absolute;margin-left:197.013pt;margin-top:-0.6549pt;width:19.092pt;height:19.158pt;mso-position-horizontal-relative:page;mso-position-vertical-relative:paragraph;z-index:-228" coordorigin="3940,-13" coordsize="382,383">
            <v:shape style="position:absolute;left:3940;top:-13;width:382;height:383" coordorigin="3940,-13" coordsize="382,383" path="m4067,231l4050,218,4040,201,4046,202,4054,202,4058,201,4063,199,4044,191,4029,175,4023,155,4022,150,4029,154,4037,155,4045,157,4031,141,4025,122,4024,115,4024,105,4025,96,4029,89,4044,104,4060,116,4077,127,4096,134,4116,140,4134,142,4133,138,4132,134,4132,130,4137,109,4150,91,4169,81,4182,79,4203,83,4219,96,4219,96,4231,94,4242,89,4250,84,4247,95,4239,105,4229,110,4239,110,4250,108,4257,102,4250,113,4243,122,4232,129,4232,137,4231,156,4226,176,4219,196,4209,214,4196,232,4180,247,4162,260,4141,269,4117,276,4091,278,4096,367,4119,370,4132,370,4155,369,4177,365,4198,358,4218,349,4237,338,4254,325,4270,310,4284,293,4296,275,4306,255,4314,235,4319,213,4322,190,4322,178,4321,155,4317,133,4310,112,4301,92,4290,73,4277,55,4262,40,4246,25,4228,13,4208,3,4188,-5,4166,-10,4143,-13,4132,-13,4109,-12,4086,-8,4065,-1,4045,8,4026,19,4009,32,4014,256,4045,255,4065,249,4082,239,4067,231xe" filled="t" fillcolor="#F58934" stroked="f">
              <v:path arrowok="t"/>
              <v:fill/>
            </v:shape>
            <v:shape style="position:absolute;left:3940;top:-13;width:382;height:383" coordorigin="3940,-13" coordsize="382,383" path="m3942,201l3946,224,3952,245,3961,265,3972,284,3985,301,4000,317,4016,331,4035,343,4054,354,4075,361,4096,367,4091,278,4090,278,4068,277,4048,272,4030,265,4014,256,4009,32,3993,47,3979,64,3967,82,3957,101,3949,122,3943,143,3941,166,3940,178,3942,201xe" filled="t" fillcolor="#F58934" stroked="f">
              <v:path arrowok="t"/>
              <v:fill/>
            </v:shape>
            <w10:wrap type="none"/>
          </v:group>
        </w:pict>
      </w:r>
      <w:r>
        <w:pict>
          <v:group style="position:absolute;margin-left:168.126pt;margin-top:3.4565pt;width:15.106pt;height:17.5528pt;mso-position-horizontal-relative:page;mso-position-vertical-relative:paragraph;z-index:-227" coordorigin="3363,69" coordsize="302,351">
            <v:shape style="position:absolute;left:3363;top:69;width:302;height:351" coordorigin="3363,69" coordsize="302,351" path="m3526,103l3517,87,3512,80,3495,90,3480,103,3466,119,3457,136,3450,157,3457,156,3472,156,3494,154,3520,149,3550,143,3540,125,3526,103xe" filled="t" fillcolor="#F58934" stroked="f">
              <v:path arrowok="t"/>
              <v:fill/>
            </v:shape>
            <v:shape style="position:absolute;left:3363;top:69;width:302;height:351" coordorigin="3363,69" coordsize="302,351" path="m3452,199l3457,219,3466,237,3477,252,3490,229,3501,213,3512,202,3526,194,3546,186,3565,179,3569,178,3566,171,3563,166,3560,160,3530,167,3503,172,3480,174,3462,175,3452,176,3450,178,3452,199xe" filled="t" fillcolor="#F58934" stroked="f">
              <v:path arrowok="t"/>
              <v:fill/>
            </v:shape>
            <v:shape style="position:absolute;left:3363;top:69;width:302;height:351" coordorigin="3363,69" coordsize="302,351" path="m3609,190l3596,192,3604,218,3610,241,3615,259,3617,269,3617,269,3632,256,3645,241,3655,223,3662,203,3663,196,3655,194,3636,190,3609,190xe" filled="t" fillcolor="#F58934" stroked="f">
              <v:path arrowok="t"/>
              <v:fill/>
            </v:shape>
            <v:shape style="position:absolute;left:3363;top:69;width:302;height:351" coordorigin="3363,69" coordsize="302,351" path="m3487,358l3508,365,3530,369,3553,370,3564,370,3587,367,3609,362,3629,354,3649,344,3667,332,3683,318,3698,302,3711,284,3722,265,3731,245,3738,224,3742,202,3743,178,3743,167,3740,145,3735,123,3727,102,3717,82,3705,64,3691,47,3675,32,3658,19,3639,8,3619,-1,3598,-8,3576,-12,3553,-13,3541,-13,3519,-10,3497,-5,3476,3,3457,13,3439,26,3422,40,3407,56,3394,73,3383,92,3374,112,3368,133,3364,156,3363,178,3363,190,3366,213,3371,235,3379,255,3389,275,3401,293,3415,310,3430,325,3433,206,3431,188,3431,171,3432,161,3433,153,3435,145,3438,136,3440,130,3443,122,3449,115,3452,108,3457,101,3463,95,3468,89,3474,83,3479,79,3486,73,3492,68,3500,67,3507,61,3516,58,3524,56,3531,54,3541,53,3573,53,3582,54,3591,56,3598,58,3605,61,3613,67,3620,68,3626,73,3634,79,3640,83,3645,89,3652,95,3658,101,3661,108,3666,115,3670,122,3672,130,3676,136,3678,145,3680,153,3681,161,3683,171,3683,188,3681,196,3680,206,3678,213,3676,220,3672,228,3670,235,3666,242,3661,249,3658,255,3652,263,3645,269,3640,275,3634,278,3626,283,3620,289,3613,292,3605,295,3598,299,3591,300,3582,303,3573,305,3541,305,3531,303,3524,300,3516,299,3507,295,3500,292,3492,289,3486,283,3479,278,3474,275,3468,269,3463,263,3457,255,3452,249,3449,242,3448,338,3467,349,3487,358xe" filled="t" fillcolor="#F58934" stroked="f">
              <v:path arrowok="t"/>
              <v:fill/>
            </v:shape>
            <v:shape style="position:absolute;left:3363;top:69;width:302;height:351" coordorigin="3363,69" coordsize="302,351" path="m3448,338l3449,242,3443,235,3440,228,3438,220,3435,213,3433,206,3430,325,3448,338xe" filled="t" fillcolor="#F58934" stroked="f">
              <v:path arrowok="t"/>
              <v:fill/>
            </v:shape>
            <v:shape style="position:absolute;left:3363;top:69;width:302;height:351" coordorigin="3363,69" coordsize="302,351" path="m3600,145l3580,153,3582,159,3585,163,3585,168,3589,174,3617,173,3642,175,3659,177,3665,178,3662,156,3656,136,3647,119,3640,110,3629,126,3618,136,3600,145xe" filled="t" fillcolor="#F58934" stroked="f">
              <v:path arrowok="t"/>
              <v:fill/>
            </v:shape>
            <v:shape style="position:absolute;left:3363;top:69;width:302;height:351" coordorigin="3363,69" coordsize="302,351" path="m3527,283l3546,287,3556,288,3576,285,3595,280,3599,278,3597,268,3593,251,3587,229,3579,203,3577,196,3574,196,3546,209,3524,225,3508,240,3498,253,3492,262,3491,263,3508,275,3527,283xe" filled="t" fillcolor="#F58934" stroked="f">
              <v:path arrowok="t"/>
              <v:fill/>
            </v:shape>
            <v:shape style="position:absolute;left:3363;top:69;width:302;height:351" coordorigin="3363,69" coordsize="302,351" path="m3531,73l3536,80,3546,95,3560,117,3571,136,3601,122,3619,107,3627,98,3628,97,3612,85,3594,76,3574,71,3556,69,3548,69,3541,72,3531,73xe" filled="t" fillcolor="#F58934" stroked="f">
              <v:path arrowok="t"/>
              <v:fill/>
            </v:shape>
            <w10:wrap type="none"/>
          </v:group>
        </w:pict>
      </w:r>
      <w:hyperlink r:id="rId7">
        <w:r>
          <w:rPr>
            <w:rFonts w:cs="Rubik" w:hAnsi="Rubik" w:eastAsia="Rubik" w:ascii="Rubik"/>
            <w:color w:val="FDFDFD"/>
            <w:spacing w:val="0"/>
            <w:w w:val="100"/>
            <w:sz w:val="24"/>
            <w:szCs w:val="24"/>
          </w:rPr>
          <w:t>@Heritage_</w:t>
        </w:r>
        <w:r>
          <w:rPr>
            <w:rFonts w:cs="Rubik" w:hAnsi="Rubik" w:eastAsia="Rubik" w:ascii="Rubik"/>
            <w:color w:val="FDFDFD"/>
            <w:spacing w:val="-3"/>
            <w:w w:val="100"/>
            <w:sz w:val="24"/>
            <w:szCs w:val="24"/>
          </w:rPr>
          <w:t>F</w:t>
        </w:r>
        <w:r>
          <w:rPr>
            <w:rFonts w:cs="Rubik" w:hAnsi="Rubik" w:eastAsia="Rubik" w:ascii="Rubik"/>
            <w:color w:val="FDFDFD"/>
            <w:spacing w:val="0"/>
            <w:w w:val="100"/>
            <w:sz w:val="24"/>
            <w:szCs w:val="24"/>
          </w:rPr>
          <w:t>ood</w:t>
        </w:r>
      </w:hyperlink>
      <w:r>
        <w:rPr>
          <w:rFonts w:cs="Rubik" w:hAnsi="Rubik" w:eastAsia="Rubik" w:ascii="Rubik"/>
          <w:color w:val="000000"/>
          <w:spacing w:val="0"/>
          <w:w w:val="100"/>
          <w:sz w:val="24"/>
          <w:szCs w:val="24"/>
        </w:rPr>
      </w:r>
    </w:p>
    <w:sectPr>
      <w:type w:val="continuous"/>
      <w:pgSz w:w="12260" w:h="17180"/>
      <w:pgMar w:top="1600" w:bottom="280" w:left="1160" w:right="116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Heritage@gmail.com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@Heritage_Food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